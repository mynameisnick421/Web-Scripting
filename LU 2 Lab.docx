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47EB8" w14:textId="0A1C8357" w:rsidR="00371B0B" w:rsidRDefault="00802B8E">
      <w:r>
        <w:t>I need to practice mostly with my JavaScript. I want to change CSS properties and create animations</w:t>
      </w:r>
      <w:r w:rsidR="00204B20">
        <w:t xml:space="preserve"> using JavaScript</w:t>
      </w:r>
      <w:r>
        <w:t xml:space="preserve">. So I thought for this project I would try and make a game similar to the google dinosaur game. </w:t>
      </w:r>
      <w:r w:rsidR="00132023">
        <w:t>I made one similar in C# for ByteJam.</w:t>
      </w:r>
    </w:p>
    <w:p w14:paraId="0BBDE726" w14:textId="0F594A5D" w:rsidR="00802B8E" w:rsidRDefault="00802B8E"/>
    <w:p w14:paraId="6F86960B" w14:textId="257F1308" w:rsidR="00802B8E" w:rsidRDefault="00802B8E">
      <w:r>
        <w:t>I referenced my JavaScript class project to see how I accomplished the animations on that website and found the setInterval function so I incorporated that.</w:t>
      </w:r>
      <w:r w:rsidR="00204B20">
        <w:t xml:space="preserve"> To make the cactus move and the player jump.</w:t>
      </w:r>
    </w:p>
    <w:p w14:paraId="4C665BE6" w14:textId="77777777" w:rsidR="00204B20" w:rsidRDefault="00204B20"/>
    <w:p w14:paraId="15FC5984" w14:textId="68617DAE" w:rsidR="00371B0B" w:rsidRDefault="00204B20">
      <w:r>
        <w:t>First I made a couple div’s to act as the</w:t>
      </w:r>
      <w:r w:rsidR="00132023">
        <w:t xml:space="preserve"> canvas and</w:t>
      </w:r>
      <w:r>
        <w:t xml:space="preserve"> objects</w:t>
      </w:r>
      <w:r w:rsidR="00132023">
        <w:t xml:space="preserve"> </w:t>
      </w:r>
      <w:r>
        <w:t>in the game.</w:t>
      </w:r>
    </w:p>
    <w:p w14:paraId="6BB5B21E" w14:textId="7321F8EF" w:rsidR="00204B20" w:rsidRDefault="00204B20">
      <w:r>
        <w:rPr>
          <w:noProof/>
        </w:rPr>
        <w:drawing>
          <wp:inline distT="0" distB="0" distL="0" distR="0" wp14:anchorId="1F78E681" wp14:editId="15DDA57A">
            <wp:extent cx="5943600" cy="3100705"/>
            <wp:effectExtent l="0" t="0" r="0" b="444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3B91" w14:textId="77777777" w:rsidR="00204B20" w:rsidRDefault="00204B20"/>
    <w:p w14:paraId="15F1EB25" w14:textId="4148FB44" w:rsidR="00204B20" w:rsidRDefault="00204B20">
      <w:r>
        <w:t>Then I used the setInterval in JavaScript to automate the game with out any input. I did this to find the minimum and maximum values I needed to get the movement I wanted.</w:t>
      </w:r>
    </w:p>
    <w:p w14:paraId="5860E45C" w14:textId="6B520059" w:rsidR="00204B20" w:rsidRDefault="00204B20">
      <w:r>
        <w:rPr>
          <w:noProof/>
        </w:rPr>
        <w:drawing>
          <wp:inline distT="0" distB="0" distL="0" distR="0" wp14:anchorId="5597CCAC" wp14:editId="7456F5B1">
            <wp:extent cx="5943600" cy="3080385"/>
            <wp:effectExtent l="0" t="0" r="0" b="571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0FD" w14:textId="5B8E79FC" w:rsidR="00A3254B" w:rsidRDefault="00A3254B">
      <w:r>
        <w:lastRenderedPageBreak/>
        <w:t xml:space="preserve">I </w:t>
      </w:r>
      <w:r w:rsidR="006B554D">
        <w:t>incorporated a keydown event listener to control player jumping.</w:t>
      </w:r>
    </w:p>
    <w:p w14:paraId="03EA8E92" w14:textId="45EA7B2E" w:rsidR="006B554D" w:rsidRDefault="006B554D">
      <w:r>
        <w:rPr>
          <w:noProof/>
        </w:rPr>
        <w:drawing>
          <wp:inline distT="0" distB="0" distL="0" distR="0" wp14:anchorId="4F847531" wp14:editId="35D6AE8D">
            <wp:extent cx="5943600" cy="3065145"/>
            <wp:effectExtent l="0" t="0" r="0" b="190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850E" w14:textId="77777777" w:rsidR="00204B20" w:rsidRDefault="00204B20"/>
    <w:p w14:paraId="2A8D485F" w14:textId="77777777" w:rsidR="00204B20" w:rsidRDefault="00204B20"/>
    <w:p w14:paraId="47F75BD8" w14:textId="3D4A190A" w:rsidR="00802B8E" w:rsidRDefault="00477B57">
      <w:r>
        <w:rPr>
          <w:noProof/>
        </w:rPr>
        <w:drawing>
          <wp:inline distT="0" distB="0" distL="0" distR="0" wp14:anchorId="256C97FB" wp14:editId="1CB3EAF9">
            <wp:extent cx="5943600" cy="3060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7284" w14:textId="0BC922A6" w:rsidR="00477B57" w:rsidRDefault="00477B57"/>
    <w:p w14:paraId="3E42F4F9" w14:textId="29BCD6EA" w:rsidR="00477B57" w:rsidRDefault="00477B57"/>
    <w:p w14:paraId="4C8D9C69" w14:textId="6FB633F8" w:rsidR="00477B57" w:rsidRDefault="00477B57"/>
    <w:p w14:paraId="3BF4AA67" w14:textId="343A0E41" w:rsidR="00477B57" w:rsidRDefault="00477B57"/>
    <w:p w14:paraId="3241AF7A" w14:textId="1CF5A953" w:rsidR="00477B57" w:rsidRDefault="00477B57"/>
    <w:p w14:paraId="176D8C01" w14:textId="60A0B457" w:rsidR="00477B57" w:rsidRDefault="00477B57"/>
    <w:p w14:paraId="10334D5E" w14:textId="1B2BC7DF" w:rsidR="00477B57" w:rsidRDefault="00477B57"/>
    <w:p w14:paraId="799F7CBE" w14:textId="768170D8" w:rsidR="00477B57" w:rsidRDefault="00477B57"/>
    <w:p w14:paraId="5ED2F6FE" w14:textId="5E5A5719" w:rsidR="00477B57" w:rsidRDefault="00477B57"/>
    <w:p w14:paraId="4ACC3857" w14:textId="562FEDC0" w:rsidR="00477B57" w:rsidRDefault="00D4747F">
      <w:r>
        <w:lastRenderedPageBreak/>
        <w:t>I added a hits counter. I created a variable using getEmementById and set the innerHTML to the hit counter variable.</w:t>
      </w:r>
    </w:p>
    <w:p w14:paraId="07C0BD17" w14:textId="299DA325" w:rsidR="00D4747F" w:rsidRDefault="00D4747F">
      <w:r>
        <w:rPr>
          <w:noProof/>
        </w:rPr>
        <w:drawing>
          <wp:inline distT="0" distB="0" distL="0" distR="0" wp14:anchorId="0B7E9AB8" wp14:editId="15431F43">
            <wp:extent cx="5943600" cy="304927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ADD" w14:textId="51DE4182" w:rsidR="006B5BB0" w:rsidRDefault="006B5BB0"/>
    <w:p w14:paraId="5683EE2B" w14:textId="67F218F2" w:rsidR="006B5BB0" w:rsidRDefault="006B5BB0">
      <w:r>
        <w:t xml:space="preserve">I added more cactus </w:t>
      </w:r>
      <w:r w:rsidR="006F5CDE">
        <w:t xml:space="preserve">and assigned them into an array. I used a parallel array to store their left style </w:t>
      </w:r>
      <w:r w:rsidR="00132023">
        <w:t>property</w:t>
      </w:r>
      <w:r w:rsidR="006F5CDE">
        <w:t xml:space="preserve"> and assigned them</w:t>
      </w:r>
      <w:r w:rsidR="00132023">
        <w:t xml:space="preserve"> with javascript</w:t>
      </w:r>
      <w:bookmarkStart w:id="0" w:name="_GoBack"/>
      <w:bookmarkEnd w:id="0"/>
      <w:r w:rsidR="006F5CDE">
        <w:t xml:space="preserve"> using a for loop. I used a similar loop to get all cactus moving to the left and resetting when they reach the end of the window. This has however broken my hits counter so I am going to see what I can do </w:t>
      </w:r>
      <w:r w:rsidR="0060554F">
        <w:t>to fix that</w:t>
      </w:r>
      <w:r w:rsidR="006F5CDE">
        <w:t>.</w:t>
      </w:r>
    </w:p>
    <w:p w14:paraId="1977F852" w14:textId="2A7E2CCB" w:rsidR="006F5CDE" w:rsidRDefault="006F5CDE"/>
    <w:p w14:paraId="45893AC4" w14:textId="6BE63548" w:rsidR="006F5CDE" w:rsidRDefault="006F5CDE">
      <w:r>
        <w:rPr>
          <w:noProof/>
        </w:rPr>
        <w:drawing>
          <wp:inline distT="0" distB="0" distL="0" distR="0" wp14:anchorId="579A3114" wp14:editId="0F29B0FD">
            <wp:extent cx="5943600" cy="3041650"/>
            <wp:effectExtent l="0" t="0" r="0" b="635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FB2C" w14:textId="302EB61B" w:rsidR="0060554F" w:rsidRDefault="0060554F"/>
    <w:p w14:paraId="0B0CEBAD" w14:textId="09B9F25D" w:rsidR="0060554F" w:rsidRDefault="0060554F"/>
    <w:p w14:paraId="3D939B33" w14:textId="62B5BCF5" w:rsidR="0060554F" w:rsidRDefault="0060554F"/>
    <w:p w14:paraId="711EDD24" w14:textId="48169BA0" w:rsidR="0060554F" w:rsidRDefault="0060554F"/>
    <w:p w14:paraId="2371B44D" w14:textId="22D8640E" w:rsidR="0060554F" w:rsidRDefault="0060554F">
      <w:r>
        <w:lastRenderedPageBreak/>
        <w:t xml:space="preserve">I </w:t>
      </w:r>
      <w:r w:rsidR="002240BF">
        <w:t>fixed the hit counter by using</w:t>
      </w:r>
      <w:r>
        <w:t xml:space="preserve"> a for loop to </w:t>
      </w:r>
      <w:r w:rsidR="002240BF">
        <w:t>compare all cactus position to a position that would contact the player the function returns true if any of the cactus are in that position.</w:t>
      </w:r>
    </w:p>
    <w:p w14:paraId="500A5657" w14:textId="18039C51" w:rsidR="002240BF" w:rsidRDefault="002240BF"/>
    <w:p w14:paraId="5D909EA0" w14:textId="65F320E5" w:rsidR="002240BF" w:rsidRDefault="002240BF">
      <w:r>
        <w:rPr>
          <w:noProof/>
        </w:rPr>
        <w:drawing>
          <wp:inline distT="0" distB="0" distL="0" distR="0" wp14:anchorId="0CF52D24" wp14:editId="0E5820E8">
            <wp:extent cx="5943600" cy="3060065"/>
            <wp:effectExtent l="0" t="0" r="0" b="698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EF5F" w14:textId="2D790E02" w:rsidR="002240BF" w:rsidRDefault="002240BF"/>
    <w:p w14:paraId="181B40B0" w14:textId="73EAD3C2" w:rsidR="002240BF" w:rsidRDefault="002240BF">
      <w:r>
        <w:t xml:space="preserve">Most of the information I needed I found on w3schools website. This </w:t>
      </w:r>
      <w:r w:rsidR="00132023">
        <w:t>project</w:t>
      </w:r>
      <w:r>
        <w:t xml:space="preserve"> used multiple setInterval functions</w:t>
      </w:r>
      <w:r w:rsidR="00132023">
        <w:t>, arrays, loops and functions</w:t>
      </w:r>
      <w:r>
        <w:t>.</w:t>
      </w:r>
      <w:r w:rsidR="00132023">
        <w:t xml:space="preserve"> I used javaScript to set innerHTML values and change CSS properties of elements.</w:t>
      </w:r>
      <w:r>
        <w:t xml:space="preserve">  It took a little bit to</w:t>
      </w:r>
      <w:r w:rsidR="00132023">
        <w:t xml:space="preserve"> get everything to work together and it won’t be number one on the app store</w:t>
      </w:r>
      <w:r>
        <w:t xml:space="preserve">, but it worked in the end. </w:t>
      </w:r>
    </w:p>
    <w:p w14:paraId="12CA9E8F" w14:textId="023188C7" w:rsidR="00132023" w:rsidRDefault="00132023"/>
    <w:p w14:paraId="75169143" w14:textId="77777777" w:rsidR="00132023" w:rsidRPr="00132023" w:rsidRDefault="00132023" w:rsidP="00132023">
      <w:pPr>
        <w:rPr>
          <w:b/>
          <w:bCs/>
        </w:rPr>
      </w:pPr>
      <w:r w:rsidRPr="00132023">
        <w:rPr>
          <w:b/>
          <w:bCs/>
        </w:rPr>
        <w:t>JavaScript</w:t>
      </w:r>
    </w:p>
    <w:p w14:paraId="7DCFA448" w14:textId="77777777" w:rsidR="00132023" w:rsidRDefault="00132023" w:rsidP="00132023"/>
    <w:p w14:paraId="21DE628F" w14:textId="77777777" w:rsidR="00132023" w:rsidRDefault="00132023" w:rsidP="00132023">
      <w:r>
        <w:t>var dinoPos = 150;</w:t>
      </w:r>
    </w:p>
    <w:p w14:paraId="6B77B9ED" w14:textId="77777777" w:rsidR="00132023" w:rsidRDefault="00132023" w:rsidP="00132023">
      <w:r>
        <w:t>var jumping = false;</w:t>
      </w:r>
    </w:p>
    <w:p w14:paraId="6B2498DB" w14:textId="77777777" w:rsidR="00132023" w:rsidRDefault="00132023" w:rsidP="00132023">
      <w:r>
        <w:t>var ground = 150;</w:t>
      </w:r>
    </w:p>
    <w:p w14:paraId="7608E8CA" w14:textId="77777777" w:rsidR="00132023" w:rsidRDefault="00132023" w:rsidP="00132023">
      <w:r>
        <w:t>var hitCtr = 0;</w:t>
      </w:r>
    </w:p>
    <w:p w14:paraId="4ED7887D" w14:textId="77777777" w:rsidR="00132023" w:rsidRDefault="00132023" w:rsidP="00132023">
      <w:r>
        <w:t>var Player = setInterval(player, 5);</w:t>
      </w:r>
    </w:p>
    <w:p w14:paraId="3D9C0E09" w14:textId="77777777" w:rsidR="00132023" w:rsidRDefault="00132023" w:rsidP="00132023">
      <w:r>
        <w:t>var moveCactus = setInterval(cactusMove,1);</w:t>
      </w:r>
    </w:p>
    <w:p w14:paraId="26D334F4" w14:textId="77777777" w:rsidR="00132023" w:rsidRDefault="00132023" w:rsidP="00132023">
      <w:r>
        <w:t>var Score = setInterval(keepScore, 120);</w:t>
      </w:r>
    </w:p>
    <w:p w14:paraId="0FA34BA3" w14:textId="77777777" w:rsidR="00132023" w:rsidRDefault="00132023" w:rsidP="00132023">
      <w:r>
        <w:t>document.addEventListener('keydown', logKey);</w:t>
      </w:r>
    </w:p>
    <w:p w14:paraId="06995B46" w14:textId="77777777" w:rsidR="00132023" w:rsidRDefault="00132023" w:rsidP="00132023">
      <w:r>
        <w:t>var cactus = document.getElementsByClassName("cactus");//put all cactus in array</w:t>
      </w:r>
    </w:p>
    <w:p w14:paraId="444F429A" w14:textId="77777777" w:rsidR="00132023" w:rsidRDefault="00132023" w:rsidP="00132023">
      <w:r>
        <w:t>var cactusPos = [610,405,200];</w:t>
      </w:r>
    </w:p>
    <w:p w14:paraId="2FBAF44C" w14:textId="77777777" w:rsidR="00132023" w:rsidRDefault="00132023" w:rsidP="00132023">
      <w:r>
        <w:t>for (var i = 0;i&lt;3;i++){</w:t>
      </w:r>
    </w:p>
    <w:p w14:paraId="323AE618" w14:textId="77777777" w:rsidR="00132023" w:rsidRDefault="00132023" w:rsidP="00132023">
      <w:r>
        <w:tab/>
        <w:t>cactus[i].style.left = cactusPos[i]+"px";</w:t>
      </w:r>
    </w:p>
    <w:p w14:paraId="189A026F" w14:textId="77777777" w:rsidR="00132023" w:rsidRDefault="00132023" w:rsidP="00132023">
      <w:r>
        <w:t>}</w:t>
      </w:r>
    </w:p>
    <w:p w14:paraId="675C1C63" w14:textId="77777777" w:rsidR="00132023" w:rsidRDefault="00132023" w:rsidP="00132023"/>
    <w:p w14:paraId="53B9E76B" w14:textId="54D50875" w:rsidR="00132023" w:rsidRDefault="00132023" w:rsidP="00132023">
      <w:r>
        <w:t xml:space="preserve">function logKey(e) { //listens for keydown </w:t>
      </w:r>
    </w:p>
    <w:p w14:paraId="1DEFCB77" w14:textId="77777777" w:rsidR="00132023" w:rsidRDefault="00132023" w:rsidP="00132023">
      <w:r>
        <w:t xml:space="preserve">  if (e) {</w:t>
      </w:r>
    </w:p>
    <w:p w14:paraId="135D54AC" w14:textId="77777777" w:rsidR="00132023" w:rsidRDefault="00132023" w:rsidP="00132023">
      <w:r>
        <w:t xml:space="preserve">    if (dinoPos == ground) { //player can only jump if on ground</w:t>
      </w:r>
    </w:p>
    <w:p w14:paraId="7E86060D" w14:textId="77777777" w:rsidR="00132023" w:rsidRDefault="00132023" w:rsidP="00132023">
      <w:r>
        <w:t xml:space="preserve">      jumping = true;</w:t>
      </w:r>
    </w:p>
    <w:p w14:paraId="76A30A12" w14:textId="77777777" w:rsidR="00132023" w:rsidRDefault="00132023" w:rsidP="00132023">
      <w:r>
        <w:t xml:space="preserve">    }</w:t>
      </w:r>
    </w:p>
    <w:p w14:paraId="67C63D5D" w14:textId="77777777" w:rsidR="00132023" w:rsidRDefault="00132023" w:rsidP="00132023">
      <w:r>
        <w:lastRenderedPageBreak/>
        <w:t xml:space="preserve">  }</w:t>
      </w:r>
    </w:p>
    <w:p w14:paraId="3B2CF71F" w14:textId="77777777" w:rsidR="00132023" w:rsidRDefault="00132023" w:rsidP="00132023">
      <w:r>
        <w:t>}</w:t>
      </w:r>
    </w:p>
    <w:p w14:paraId="47112E0A" w14:textId="77777777" w:rsidR="00132023" w:rsidRDefault="00132023" w:rsidP="00132023"/>
    <w:p w14:paraId="791FFDEF" w14:textId="77777777" w:rsidR="00132023" w:rsidRDefault="00132023" w:rsidP="00132023">
      <w:r>
        <w:t>function player() {</w:t>
      </w:r>
    </w:p>
    <w:p w14:paraId="5B5DC4E4" w14:textId="77777777" w:rsidR="00132023" w:rsidRDefault="00132023" w:rsidP="00132023">
      <w:r>
        <w:t xml:space="preserve">  var dino = document.getElementById("dino");</w:t>
      </w:r>
    </w:p>
    <w:p w14:paraId="37573D77" w14:textId="77777777" w:rsidR="00132023" w:rsidRDefault="00132023" w:rsidP="00132023">
      <w:r>
        <w:t xml:space="preserve">  var maxJump = 80; //sets max height player can jump</w:t>
      </w:r>
    </w:p>
    <w:p w14:paraId="28DDC185" w14:textId="77777777" w:rsidR="00132023" w:rsidRDefault="00132023" w:rsidP="00132023"/>
    <w:p w14:paraId="5E55C323" w14:textId="77777777" w:rsidR="00132023" w:rsidRDefault="00132023" w:rsidP="00132023">
      <w:r>
        <w:t xml:space="preserve">  if (jumping) {</w:t>
      </w:r>
    </w:p>
    <w:p w14:paraId="1B2BFBEB" w14:textId="77777777" w:rsidR="00132023" w:rsidRDefault="00132023" w:rsidP="00132023">
      <w:r>
        <w:t xml:space="preserve">    dinoPos--;</w:t>
      </w:r>
    </w:p>
    <w:p w14:paraId="016C36EC" w14:textId="77777777" w:rsidR="00132023" w:rsidRDefault="00132023" w:rsidP="00132023">
      <w:r>
        <w:t xml:space="preserve">    dino.style.top = dinoPos + "px";</w:t>
      </w:r>
    </w:p>
    <w:p w14:paraId="2F83B954" w14:textId="77777777" w:rsidR="00132023" w:rsidRDefault="00132023" w:rsidP="00132023">
      <w:r>
        <w:t xml:space="preserve">    if (dinoPos &lt; maxJump) { //stop jumping if max height reached</w:t>
      </w:r>
    </w:p>
    <w:p w14:paraId="6B698AD4" w14:textId="77777777" w:rsidR="00132023" w:rsidRDefault="00132023" w:rsidP="00132023">
      <w:r>
        <w:t xml:space="preserve">      jumping = false;</w:t>
      </w:r>
    </w:p>
    <w:p w14:paraId="4AFFDF03" w14:textId="77777777" w:rsidR="00132023" w:rsidRDefault="00132023" w:rsidP="00132023">
      <w:r>
        <w:t xml:space="preserve">    }</w:t>
      </w:r>
    </w:p>
    <w:p w14:paraId="551B5F37" w14:textId="77777777" w:rsidR="00132023" w:rsidRDefault="00132023" w:rsidP="00132023">
      <w:r>
        <w:t xml:space="preserve">  } else {</w:t>
      </w:r>
    </w:p>
    <w:p w14:paraId="162094C1" w14:textId="77777777" w:rsidR="00132023" w:rsidRDefault="00132023" w:rsidP="00132023">
      <w:r>
        <w:t xml:space="preserve">    if (dinoPos &lt; ground) { //start falling</w:t>
      </w:r>
    </w:p>
    <w:p w14:paraId="7AF7666F" w14:textId="77777777" w:rsidR="00132023" w:rsidRDefault="00132023" w:rsidP="00132023">
      <w:r>
        <w:t xml:space="preserve">      dinoPos++;</w:t>
      </w:r>
    </w:p>
    <w:p w14:paraId="0021A49E" w14:textId="77777777" w:rsidR="00132023" w:rsidRDefault="00132023" w:rsidP="00132023">
      <w:r>
        <w:t xml:space="preserve">      dino.style.top = dinoPos + "px";</w:t>
      </w:r>
    </w:p>
    <w:p w14:paraId="25B4F148" w14:textId="77777777" w:rsidR="00132023" w:rsidRDefault="00132023" w:rsidP="00132023">
      <w:r>
        <w:t xml:space="preserve">    }</w:t>
      </w:r>
    </w:p>
    <w:p w14:paraId="29990D42" w14:textId="77777777" w:rsidR="00132023" w:rsidRDefault="00132023" w:rsidP="00132023">
      <w:r>
        <w:t xml:space="preserve">  }</w:t>
      </w:r>
    </w:p>
    <w:p w14:paraId="6F9E6461" w14:textId="77777777" w:rsidR="00132023" w:rsidRDefault="00132023" w:rsidP="00132023">
      <w:r>
        <w:t>}</w:t>
      </w:r>
    </w:p>
    <w:p w14:paraId="2A7DE16A" w14:textId="77777777" w:rsidR="00132023" w:rsidRDefault="00132023" w:rsidP="00132023"/>
    <w:p w14:paraId="3A3D62DE" w14:textId="77777777" w:rsidR="00132023" w:rsidRDefault="00132023" w:rsidP="00132023">
      <w:r>
        <w:t>function cactusMove() {</w:t>
      </w:r>
    </w:p>
    <w:p w14:paraId="6006C3CD" w14:textId="77777777" w:rsidR="00132023" w:rsidRDefault="00132023" w:rsidP="00132023">
      <w:r>
        <w:t xml:space="preserve">  for (var i = 0;i&lt;3;i++){</w:t>
      </w:r>
    </w:p>
    <w:p w14:paraId="7E92718D" w14:textId="77777777" w:rsidR="00132023" w:rsidRDefault="00132023" w:rsidP="00132023">
      <w:r>
        <w:t xml:space="preserve">    if (cactusPos[i] &gt; 0) {</w:t>
      </w:r>
    </w:p>
    <w:p w14:paraId="531B2582" w14:textId="77777777" w:rsidR="00132023" w:rsidRDefault="00132023" w:rsidP="00132023">
      <w:r>
        <w:t xml:space="preserve">      cactusPos[i]--;</w:t>
      </w:r>
    </w:p>
    <w:p w14:paraId="537ACCA9" w14:textId="77777777" w:rsidR="00132023" w:rsidRDefault="00132023" w:rsidP="00132023">
      <w:r>
        <w:t xml:space="preserve">      cactus[i].style.left = cactusPos[i] + "px";</w:t>
      </w:r>
    </w:p>
    <w:p w14:paraId="290A4078" w14:textId="77777777" w:rsidR="00132023" w:rsidRDefault="00132023" w:rsidP="00132023">
      <w:r>
        <w:t xml:space="preserve">    } else {</w:t>
      </w:r>
    </w:p>
    <w:p w14:paraId="0958039A" w14:textId="77777777" w:rsidR="00132023" w:rsidRDefault="00132023" w:rsidP="00132023">
      <w:r>
        <w:t xml:space="preserve">      cactusPos[i] = 610;</w:t>
      </w:r>
    </w:p>
    <w:p w14:paraId="108EF3C7" w14:textId="77777777" w:rsidR="00132023" w:rsidRDefault="00132023" w:rsidP="00132023">
      <w:r>
        <w:t xml:space="preserve">      cactus[i].style.left = cactusPos[i] + "px";</w:t>
      </w:r>
    </w:p>
    <w:p w14:paraId="572AE20C" w14:textId="77777777" w:rsidR="00132023" w:rsidRDefault="00132023" w:rsidP="00132023">
      <w:r>
        <w:t xml:space="preserve">    }</w:t>
      </w:r>
    </w:p>
    <w:p w14:paraId="232ECE83" w14:textId="77777777" w:rsidR="00132023" w:rsidRDefault="00132023" w:rsidP="00132023">
      <w:r>
        <w:t xml:space="preserve">  }</w:t>
      </w:r>
    </w:p>
    <w:p w14:paraId="55B53D7F" w14:textId="77777777" w:rsidR="00132023" w:rsidRDefault="00132023" w:rsidP="00132023">
      <w:r>
        <w:t>}</w:t>
      </w:r>
    </w:p>
    <w:p w14:paraId="25051D09" w14:textId="77777777" w:rsidR="00132023" w:rsidRDefault="00132023" w:rsidP="00132023"/>
    <w:p w14:paraId="5037AB53" w14:textId="77777777" w:rsidR="00132023" w:rsidRDefault="00132023" w:rsidP="00132023">
      <w:r>
        <w:t>function keepScore() {</w:t>
      </w:r>
    </w:p>
    <w:p w14:paraId="02B46CD1" w14:textId="77777777" w:rsidR="00132023" w:rsidRDefault="00132023" w:rsidP="00132023">
      <w:r>
        <w:t xml:space="preserve">  var hits = document.getElementById("hits");</w:t>
      </w:r>
    </w:p>
    <w:p w14:paraId="5EBF4359" w14:textId="77777777" w:rsidR="00132023" w:rsidRDefault="00132023" w:rsidP="00132023">
      <w:r>
        <w:t xml:space="preserve">  if (hitCactus() &amp;&amp; hitPlayer()) {</w:t>
      </w:r>
    </w:p>
    <w:p w14:paraId="6A879ABA" w14:textId="77777777" w:rsidR="00132023" w:rsidRDefault="00132023" w:rsidP="00132023">
      <w:r>
        <w:t xml:space="preserve">    hitCtr++;</w:t>
      </w:r>
    </w:p>
    <w:p w14:paraId="6F47C9E7" w14:textId="77777777" w:rsidR="00132023" w:rsidRDefault="00132023" w:rsidP="00132023">
      <w:r>
        <w:t xml:space="preserve">  }</w:t>
      </w:r>
    </w:p>
    <w:p w14:paraId="3019982F" w14:textId="77777777" w:rsidR="00132023" w:rsidRDefault="00132023" w:rsidP="00132023">
      <w:r>
        <w:t xml:space="preserve">  hits.innerHTML = hitCtr;</w:t>
      </w:r>
    </w:p>
    <w:p w14:paraId="60F000E3" w14:textId="77777777" w:rsidR="00132023" w:rsidRDefault="00132023" w:rsidP="00132023">
      <w:r>
        <w:t>}</w:t>
      </w:r>
    </w:p>
    <w:p w14:paraId="725EFF0B" w14:textId="77777777" w:rsidR="00132023" w:rsidRDefault="00132023" w:rsidP="00132023"/>
    <w:p w14:paraId="416B4F7E" w14:textId="77777777" w:rsidR="00132023" w:rsidRDefault="00132023" w:rsidP="00132023">
      <w:r>
        <w:t>function hitCactus() {</w:t>
      </w:r>
    </w:p>
    <w:p w14:paraId="4CD57069" w14:textId="77777777" w:rsidR="00132023" w:rsidRDefault="00132023" w:rsidP="00132023">
      <w:r>
        <w:t xml:space="preserve">  retval = false;</w:t>
      </w:r>
    </w:p>
    <w:p w14:paraId="33464B9B" w14:textId="77777777" w:rsidR="00132023" w:rsidRDefault="00132023" w:rsidP="00132023">
      <w:r>
        <w:t xml:space="preserve">  for (var i = 0;i&lt;3;i++){</w:t>
      </w:r>
    </w:p>
    <w:p w14:paraId="2ACF3C85" w14:textId="77777777" w:rsidR="00132023" w:rsidRDefault="00132023" w:rsidP="00132023">
      <w:r>
        <w:t xml:space="preserve">    if (cactusPos[i] &lt; 50 &amp;&amp; cactusPos[i] &gt; 20)</w:t>
      </w:r>
    </w:p>
    <w:p w14:paraId="6B519188" w14:textId="77777777" w:rsidR="00132023" w:rsidRDefault="00132023" w:rsidP="00132023">
      <w:r>
        <w:t xml:space="preserve">    retval = true;</w:t>
      </w:r>
    </w:p>
    <w:p w14:paraId="3348F8BB" w14:textId="77777777" w:rsidR="00132023" w:rsidRDefault="00132023" w:rsidP="00132023">
      <w:r>
        <w:t xml:space="preserve">    }</w:t>
      </w:r>
    </w:p>
    <w:p w14:paraId="117AEE2F" w14:textId="77777777" w:rsidR="00132023" w:rsidRDefault="00132023" w:rsidP="00132023">
      <w:r>
        <w:t xml:space="preserve">  return retval;</w:t>
      </w:r>
    </w:p>
    <w:p w14:paraId="34104928" w14:textId="77777777" w:rsidR="00132023" w:rsidRDefault="00132023" w:rsidP="00132023">
      <w:r>
        <w:lastRenderedPageBreak/>
        <w:t>}</w:t>
      </w:r>
    </w:p>
    <w:p w14:paraId="6FD35354" w14:textId="77777777" w:rsidR="00132023" w:rsidRDefault="00132023" w:rsidP="00132023"/>
    <w:p w14:paraId="1930A884" w14:textId="77777777" w:rsidR="00132023" w:rsidRDefault="00132023" w:rsidP="00132023">
      <w:r>
        <w:t>function hitPlayer() {</w:t>
      </w:r>
    </w:p>
    <w:p w14:paraId="7ABD921D" w14:textId="77777777" w:rsidR="00132023" w:rsidRDefault="00132023" w:rsidP="00132023">
      <w:r>
        <w:t xml:space="preserve">  return (dinoPos &gt; 120);</w:t>
      </w:r>
    </w:p>
    <w:p w14:paraId="559B4B49" w14:textId="77777777" w:rsidR="00132023" w:rsidRDefault="00132023" w:rsidP="00132023">
      <w:r>
        <w:t>}</w:t>
      </w:r>
    </w:p>
    <w:p w14:paraId="41A406F6" w14:textId="77777777" w:rsidR="00132023" w:rsidRDefault="00132023" w:rsidP="00132023"/>
    <w:p w14:paraId="4CABE43B" w14:textId="77777777" w:rsidR="00132023" w:rsidRDefault="00132023" w:rsidP="00132023"/>
    <w:p w14:paraId="795F959B" w14:textId="77777777" w:rsidR="00132023" w:rsidRPr="00132023" w:rsidRDefault="00132023" w:rsidP="00132023">
      <w:pPr>
        <w:rPr>
          <w:b/>
          <w:bCs/>
        </w:rPr>
      </w:pPr>
      <w:r w:rsidRPr="00132023">
        <w:rPr>
          <w:b/>
          <w:bCs/>
        </w:rPr>
        <w:t>HTML</w:t>
      </w:r>
    </w:p>
    <w:p w14:paraId="62FB43E8" w14:textId="77777777" w:rsidR="00132023" w:rsidRDefault="00132023" w:rsidP="00132023"/>
    <w:p w14:paraId="5C690AFF" w14:textId="77777777" w:rsidR="00132023" w:rsidRDefault="00132023" w:rsidP="00132023">
      <w:r>
        <w:t>&lt;div class="Container"&gt;</w:t>
      </w:r>
    </w:p>
    <w:p w14:paraId="44D7D22C" w14:textId="77777777" w:rsidR="00132023" w:rsidRDefault="00132023" w:rsidP="00132023">
      <w:r>
        <w:t xml:space="preserve">  &lt;div id="dino"&gt;&lt;/div&gt;</w:t>
      </w:r>
    </w:p>
    <w:p w14:paraId="26A6AD4A" w14:textId="77777777" w:rsidR="00132023" w:rsidRDefault="00132023" w:rsidP="00132023">
      <w:r>
        <w:t xml:space="preserve">  &lt;div class="cactus"&gt;&lt;/div&gt;</w:t>
      </w:r>
    </w:p>
    <w:p w14:paraId="6352B869" w14:textId="77777777" w:rsidR="00132023" w:rsidRDefault="00132023" w:rsidP="00132023">
      <w:r>
        <w:t xml:space="preserve">  &lt;div class="cactus"&gt;&lt;/div&gt;</w:t>
      </w:r>
    </w:p>
    <w:p w14:paraId="77798DC0" w14:textId="77777777" w:rsidR="00132023" w:rsidRDefault="00132023" w:rsidP="00132023">
      <w:r>
        <w:t xml:space="preserve">  &lt;div class="cactus"&gt;&lt;/div&gt;</w:t>
      </w:r>
    </w:p>
    <w:p w14:paraId="0D3FF763" w14:textId="77777777" w:rsidR="00132023" w:rsidRDefault="00132023" w:rsidP="00132023">
      <w:r>
        <w:t xml:space="preserve">  &lt;div id="scoreBox"&gt;</w:t>
      </w:r>
    </w:p>
    <w:p w14:paraId="6A025586" w14:textId="77777777" w:rsidR="00132023" w:rsidRDefault="00132023" w:rsidP="00132023">
      <w:r>
        <w:t xml:space="preserve">    &lt;span class="lable"&gt;Hits: &lt;span id="hits"&gt;&lt;/span&gt;&lt;/span&gt;</w:t>
      </w:r>
    </w:p>
    <w:p w14:paraId="7697D73C" w14:textId="77777777" w:rsidR="00132023" w:rsidRDefault="00132023" w:rsidP="00132023">
      <w:r>
        <w:t xml:space="preserve">  &lt;/div&gt;</w:t>
      </w:r>
    </w:p>
    <w:p w14:paraId="3A2905AB" w14:textId="77777777" w:rsidR="00132023" w:rsidRDefault="00132023" w:rsidP="00132023">
      <w:r>
        <w:t xml:space="preserve">  &lt;div id="sky"&gt;&lt;/div&gt;</w:t>
      </w:r>
    </w:p>
    <w:p w14:paraId="52CB481D" w14:textId="77777777" w:rsidR="00132023" w:rsidRDefault="00132023" w:rsidP="00132023">
      <w:r>
        <w:t xml:space="preserve">  &lt;div id="ground"&gt;&lt;/div&gt;</w:t>
      </w:r>
    </w:p>
    <w:p w14:paraId="5B9A55F4" w14:textId="77777777" w:rsidR="00132023" w:rsidRDefault="00132023" w:rsidP="00132023">
      <w:r>
        <w:t>&lt;/div&gt;</w:t>
      </w:r>
    </w:p>
    <w:p w14:paraId="4AE04E2D" w14:textId="77777777" w:rsidR="00132023" w:rsidRDefault="00132023" w:rsidP="00132023"/>
    <w:p w14:paraId="1A23FAB4" w14:textId="77777777" w:rsidR="00132023" w:rsidRDefault="00132023" w:rsidP="00132023"/>
    <w:p w14:paraId="71558382" w14:textId="77777777" w:rsidR="00132023" w:rsidRPr="00132023" w:rsidRDefault="00132023" w:rsidP="00132023">
      <w:pPr>
        <w:rPr>
          <w:b/>
          <w:bCs/>
        </w:rPr>
      </w:pPr>
      <w:r w:rsidRPr="00132023">
        <w:rPr>
          <w:b/>
          <w:bCs/>
        </w:rPr>
        <w:t>CSS</w:t>
      </w:r>
    </w:p>
    <w:p w14:paraId="78A3144D" w14:textId="77777777" w:rsidR="00132023" w:rsidRDefault="00132023" w:rsidP="00132023"/>
    <w:p w14:paraId="234EB467" w14:textId="77777777" w:rsidR="00132023" w:rsidRDefault="00132023" w:rsidP="00132023">
      <w:r>
        <w:t>.container{</w:t>
      </w:r>
    </w:p>
    <w:p w14:paraId="1D6B9296" w14:textId="77777777" w:rsidR="00132023" w:rsidRDefault="00132023" w:rsidP="00132023">
      <w:r>
        <w:t xml:space="preserve">  width: 100%;</w:t>
      </w:r>
    </w:p>
    <w:p w14:paraId="42E33CB0" w14:textId="77777777" w:rsidR="00132023" w:rsidRDefault="00132023" w:rsidP="00132023">
      <w:r>
        <w:t xml:space="preserve">  height: 100%;</w:t>
      </w:r>
    </w:p>
    <w:p w14:paraId="229C0E9F" w14:textId="77777777" w:rsidR="00132023" w:rsidRDefault="00132023" w:rsidP="00132023">
      <w:r>
        <w:t xml:space="preserve">  position: relative;  </w:t>
      </w:r>
    </w:p>
    <w:p w14:paraId="57E9A5B4" w14:textId="77777777" w:rsidR="00132023" w:rsidRDefault="00132023" w:rsidP="00132023">
      <w:r>
        <w:t>}</w:t>
      </w:r>
    </w:p>
    <w:p w14:paraId="3986D038" w14:textId="77777777" w:rsidR="00132023" w:rsidRDefault="00132023" w:rsidP="00132023">
      <w:r>
        <w:t>#dino{</w:t>
      </w:r>
    </w:p>
    <w:p w14:paraId="03EEC86B" w14:textId="77777777" w:rsidR="00132023" w:rsidRDefault="00132023" w:rsidP="00132023">
      <w:r>
        <w:t xml:space="preserve">    position: absolute;</w:t>
      </w:r>
    </w:p>
    <w:p w14:paraId="7A8B5CB3" w14:textId="77777777" w:rsidR="00132023" w:rsidRDefault="00132023" w:rsidP="00132023">
      <w:r>
        <w:t xml:space="preserve">    background-color: blue;</w:t>
      </w:r>
    </w:p>
    <w:p w14:paraId="4F704932" w14:textId="77777777" w:rsidR="00132023" w:rsidRDefault="00132023" w:rsidP="00132023">
      <w:r>
        <w:t xml:space="preserve">    width: 30px;</w:t>
      </w:r>
    </w:p>
    <w:p w14:paraId="21B4DAE8" w14:textId="77777777" w:rsidR="00132023" w:rsidRDefault="00132023" w:rsidP="00132023">
      <w:r>
        <w:t xml:space="preserve">    height: 50px;</w:t>
      </w:r>
    </w:p>
    <w:p w14:paraId="323EC4A8" w14:textId="77777777" w:rsidR="00132023" w:rsidRDefault="00132023" w:rsidP="00132023">
      <w:r>
        <w:t xml:space="preserve">    left: 20px;</w:t>
      </w:r>
    </w:p>
    <w:p w14:paraId="2D0B3AB9" w14:textId="77777777" w:rsidR="00132023" w:rsidRDefault="00132023" w:rsidP="00132023">
      <w:r>
        <w:t xml:space="preserve">    top: 150px;</w:t>
      </w:r>
    </w:p>
    <w:p w14:paraId="22D88EF2" w14:textId="77777777" w:rsidR="00132023" w:rsidRDefault="00132023" w:rsidP="00132023">
      <w:r>
        <w:t>}</w:t>
      </w:r>
    </w:p>
    <w:p w14:paraId="68F0952E" w14:textId="77777777" w:rsidR="00132023" w:rsidRDefault="00132023" w:rsidP="00132023">
      <w:r>
        <w:t>.cactus{</w:t>
      </w:r>
    </w:p>
    <w:p w14:paraId="7097F98C" w14:textId="77777777" w:rsidR="00132023" w:rsidRDefault="00132023" w:rsidP="00132023">
      <w:r>
        <w:t xml:space="preserve">    position: absolute;</w:t>
      </w:r>
    </w:p>
    <w:p w14:paraId="114D6906" w14:textId="77777777" w:rsidR="00132023" w:rsidRDefault="00132023" w:rsidP="00132023">
      <w:r>
        <w:t xml:space="preserve">    background-color: green;</w:t>
      </w:r>
    </w:p>
    <w:p w14:paraId="61C2B3B7" w14:textId="77777777" w:rsidR="00132023" w:rsidRDefault="00132023" w:rsidP="00132023">
      <w:r>
        <w:t xml:space="preserve">    width: 20px;</w:t>
      </w:r>
    </w:p>
    <w:p w14:paraId="05755797" w14:textId="77777777" w:rsidR="00132023" w:rsidRDefault="00132023" w:rsidP="00132023">
      <w:r>
        <w:t xml:space="preserve">    height: 40px;</w:t>
      </w:r>
    </w:p>
    <w:p w14:paraId="01ADE2BF" w14:textId="77777777" w:rsidR="00132023" w:rsidRDefault="00132023" w:rsidP="00132023">
      <w:r>
        <w:t xml:space="preserve">    top: 160px;</w:t>
      </w:r>
    </w:p>
    <w:p w14:paraId="06E07748" w14:textId="77777777" w:rsidR="00132023" w:rsidRDefault="00132023" w:rsidP="00132023">
      <w:r>
        <w:t>}</w:t>
      </w:r>
    </w:p>
    <w:p w14:paraId="6C4CB9FB" w14:textId="77777777" w:rsidR="00132023" w:rsidRDefault="00132023" w:rsidP="00132023">
      <w:r>
        <w:t>#ground{</w:t>
      </w:r>
    </w:p>
    <w:p w14:paraId="5687C530" w14:textId="77777777" w:rsidR="00132023" w:rsidRDefault="00132023" w:rsidP="00132023">
      <w:r>
        <w:t xml:space="preserve">  width: 600px;</w:t>
      </w:r>
    </w:p>
    <w:p w14:paraId="31A4AC76" w14:textId="77777777" w:rsidR="00132023" w:rsidRDefault="00132023" w:rsidP="00132023">
      <w:r>
        <w:t xml:space="preserve">  height: 200px;</w:t>
      </w:r>
    </w:p>
    <w:p w14:paraId="15790589" w14:textId="77777777" w:rsidR="00132023" w:rsidRDefault="00132023" w:rsidP="00132023">
      <w:r>
        <w:t xml:space="preserve">  background-color: tan;</w:t>
      </w:r>
    </w:p>
    <w:p w14:paraId="5ED60400" w14:textId="77777777" w:rsidR="00132023" w:rsidRDefault="00132023" w:rsidP="00132023">
      <w:r>
        <w:lastRenderedPageBreak/>
        <w:t>}</w:t>
      </w:r>
    </w:p>
    <w:p w14:paraId="53646CC9" w14:textId="77777777" w:rsidR="00132023" w:rsidRDefault="00132023" w:rsidP="00132023">
      <w:r>
        <w:t>#sky{</w:t>
      </w:r>
    </w:p>
    <w:p w14:paraId="4EAE2D5D" w14:textId="77777777" w:rsidR="00132023" w:rsidRDefault="00132023" w:rsidP="00132023">
      <w:r>
        <w:t xml:space="preserve">  width: 600px;</w:t>
      </w:r>
    </w:p>
    <w:p w14:paraId="0B0F3A88" w14:textId="77777777" w:rsidR="00132023" w:rsidRDefault="00132023" w:rsidP="00132023">
      <w:r>
        <w:t xml:space="preserve">  height: 170px;</w:t>
      </w:r>
    </w:p>
    <w:p w14:paraId="62451C8A" w14:textId="77777777" w:rsidR="00132023" w:rsidRDefault="00132023" w:rsidP="00132023">
      <w:r>
        <w:t xml:space="preserve">  background-color: lightblue;</w:t>
      </w:r>
    </w:p>
    <w:p w14:paraId="1064CFA0" w14:textId="77777777" w:rsidR="00132023" w:rsidRDefault="00132023" w:rsidP="00132023">
      <w:r>
        <w:t>}</w:t>
      </w:r>
    </w:p>
    <w:p w14:paraId="067DD969" w14:textId="77777777" w:rsidR="00132023" w:rsidRDefault="00132023" w:rsidP="00132023">
      <w:r>
        <w:t>#scoreBox{</w:t>
      </w:r>
    </w:p>
    <w:p w14:paraId="250A5209" w14:textId="77777777" w:rsidR="00132023" w:rsidRDefault="00132023" w:rsidP="00132023">
      <w:r>
        <w:t xml:space="preserve">  position: relative;</w:t>
      </w:r>
    </w:p>
    <w:p w14:paraId="17F9E249" w14:textId="77777777" w:rsidR="00132023" w:rsidRDefault="00132023" w:rsidP="00132023">
      <w:r>
        <w:t xml:space="preserve">  top: 40px;</w:t>
      </w:r>
    </w:p>
    <w:p w14:paraId="686ADB24" w14:textId="77777777" w:rsidR="00132023" w:rsidRDefault="00132023" w:rsidP="00132023">
      <w:r>
        <w:t xml:space="preserve">  left: 500px;</w:t>
      </w:r>
    </w:p>
    <w:p w14:paraId="6665DF00" w14:textId="77777777" w:rsidR="00132023" w:rsidRDefault="00132023" w:rsidP="00132023">
      <w:r>
        <w:t xml:space="preserve">  width: 70px;</w:t>
      </w:r>
    </w:p>
    <w:p w14:paraId="536211AA" w14:textId="6D28E48E" w:rsidR="00132023" w:rsidRDefault="00132023" w:rsidP="00132023">
      <w:r>
        <w:t>}</w:t>
      </w:r>
    </w:p>
    <w:sectPr w:rsidR="00132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E0C"/>
    <w:rsid w:val="00132023"/>
    <w:rsid w:val="00204B20"/>
    <w:rsid w:val="002240BF"/>
    <w:rsid w:val="00371B0B"/>
    <w:rsid w:val="00477B57"/>
    <w:rsid w:val="0060554F"/>
    <w:rsid w:val="00645252"/>
    <w:rsid w:val="006B554D"/>
    <w:rsid w:val="006B5BB0"/>
    <w:rsid w:val="006D3D74"/>
    <w:rsid w:val="006F5CDE"/>
    <w:rsid w:val="00802B8E"/>
    <w:rsid w:val="0083569A"/>
    <w:rsid w:val="00A3254B"/>
    <w:rsid w:val="00A9204E"/>
    <w:rsid w:val="00D4747F"/>
    <w:rsid w:val="00DE47BB"/>
    <w:rsid w:val="00ED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AE8AD"/>
  <w15:chartTrackingRefBased/>
  <w15:docId w15:val="{9605EF7C-7FD6-42FA-97BA-EC20B481D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h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572</TotalTime>
  <Pages>7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nickh</dc:creator>
  <cp:keywords/>
  <dc:description/>
  <cp:lastModifiedBy>Nick Houser</cp:lastModifiedBy>
  <cp:revision>2</cp:revision>
  <dcterms:created xsi:type="dcterms:W3CDTF">2020-02-22T17:11:00Z</dcterms:created>
  <dcterms:modified xsi:type="dcterms:W3CDTF">2020-02-23T02:43:00Z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